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Ruth Ndila </w:t>
      </w:r>
    </w:p>
    <w:p>
      <w:pPr>
        <w:pStyle w:val="style62"/>
        <w:rPr/>
      </w:pPr>
      <w:r>
        <w:t xml:space="preserve">OOP Weeks 1–3 </w:t>
      </w:r>
      <w:r>
        <w:rPr>
          <w:lang w:val="en-US"/>
        </w:rPr>
        <w:t>Summary notes</w:t>
      </w:r>
    </w:p>
    <w:p>
      <w:pPr>
        <w:pStyle w:val="style1"/>
        <w:rPr>
          <w:lang w:val="en-US"/>
        </w:rPr>
      </w:pPr>
      <w:r>
        <w:t xml:space="preserve">Object-Oriented Programming (OOP) </w:t>
      </w:r>
    </w:p>
    <w:p>
      <w:pPr>
        <w:pStyle w:val="style1"/>
        <w:rPr/>
      </w:pPr>
      <w:r>
        <w:rPr>
          <w:lang w:val="en-US"/>
        </w:rPr>
        <w:t>Topic</w:t>
      </w:r>
      <w:r>
        <w:t xml:space="preserve"> 1: Introduction to Object-Oriented Programming</w:t>
      </w:r>
    </w:p>
    <w:p>
      <w:pPr>
        <w:pStyle w:val="style0"/>
        <w:rPr/>
      </w:pPr>
    </w:p>
    <w:p>
      <w:pPr>
        <w:pStyle w:val="style3"/>
        <w:rPr/>
      </w:pPr>
      <w:r>
        <w:t>What is OOP?</w:t>
      </w:r>
    </w:p>
    <w:p>
      <w:pPr>
        <w:pStyle w:val="style0"/>
        <w:rPr/>
      </w:pPr>
      <w:r>
        <w:t xml:space="preserve">Object-Oriented Programming (OOP) is a way of writing code that organises everything around </w:t>
      </w:r>
      <w:r>
        <w:rPr>
          <w:b/>
        </w:rPr>
        <w:t>objects</w:t>
      </w:r>
      <w:r>
        <w:t xml:space="preserve"> — things that hold both </w:t>
      </w:r>
      <w:r>
        <w:rPr>
          <w:b/>
        </w:rPr>
        <w:t>data</w:t>
      </w:r>
      <w:r>
        <w:t xml:space="preserve"> and </w:t>
      </w:r>
      <w:r>
        <w:rPr>
          <w:b/>
        </w:rPr>
        <w:t>behaviour</w:t>
      </w:r>
      <w:r>
        <w:t xml:space="preserve"> together.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 xml:space="preserve">Procedural </w:t>
      </w:r>
      <w:r>
        <w:rPr>
          <w:b/>
          <w:lang w:val="en-US"/>
        </w:rPr>
        <w:t xml:space="preserve">programming </w:t>
      </w:r>
      <w:r>
        <w:rPr>
          <w:b/>
        </w:rPr>
        <w:t>vs O</w:t>
      </w:r>
      <w:r>
        <w:rPr>
          <w:b/>
          <w:lang w:val="en-US"/>
        </w:rPr>
        <w:t xml:space="preserve">bject oreinted programming </w:t>
      </w:r>
    </w:p>
    <w:p>
      <w:pPr>
        <w:pStyle w:val="style0"/>
        <w:rPr/>
      </w:pPr>
      <w:r>
        <w:rPr>
          <w:lang w:val="en-US"/>
        </w:rPr>
        <w:t>Procedural:</w:t>
      </w:r>
    </w:p>
    <w:p>
      <w:pPr>
        <w:pStyle w:val="style179"/>
        <w:numPr>
          <w:ilvl w:val="0"/>
          <w:numId w:val="7"/>
        </w:numPr>
        <w:rPr>
          <w:lang w:val="en-US"/>
        </w:rPr>
      </w:pPr>
      <w:r>
        <w:rPr>
          <w:lang w:val="en-US"/>
        </w:rPr>
        <w:t>Focus on steps</w:t>
      </w:r>
    </w:p>
    <w:p>
      <w:pPr>
        <w:pStyle w:val="style179"/>
        <w:numPr>
          <w:ilvl w:val="0"/>
          <w:numId w:val="7"/>
        </w:numPr>
        <w:rPr>
          <w:lang w:val="en-US"/>
        </w:rPr>
      </w:pPr>
      <w:r>
        <w:rPr>
          <w:lang w:val="en-US"/>
        </w:rPr>
        <w:t>Data and functions are separate.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Can become messy when big</w:t>
      </w:r>
    </w:p>
    <w:p>
      <w:pPr>
        <w:pStyle w:val="style0"/>
        <w:rPr>
          <w:lang w:val="en-US"/>
        </w:rPr>
      </w:pPr>
      <w:r>
        <w:rPr>
          <w:lang w:val="en-US"/>
        </w:rPr>
        <w:t>OOP:</w:t>
      </w:r>
    </w:p>
    <w:p>
      <w:pPr>
        <w:pStyle w:val="style179"/>
        <w:numPr>
          <w:ilvl w:val="0"/>
          <w:numId w:val="11"/>
        </w:numPr>
        <w:rPr>
          <w:lang w:val="en-US"/>
        </w:rPr>
      </w:pPr>
      <w:r>
        <w:rPr>
          <w:lang w:val="en-US"/>
        </w:rPr>
        <w:t>Focus on objects (things)</w:t>
      </w:r>
    </w:p>
    <w:p>
      <w:pPr>
        <w:pStyle w:val="style179"/>
        <w:numPr>
          <w:ilvl w:val="0"/>
          <w:numId w:val="11"/>
        </w:numPr>
        <w:rPr>
          <w:lang w:val="en-US"/>
        </w:rPr>
      </w:pPr>
      <w:r>
        <w:rPr>
          <w:lang w:val="en-US"/>
        </w:rPr>
        <w:t>Data and functions are together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 xml:space="preserve"> Easier to manage and fix</w:t>
      </w:r>
    </w:p>
    <w:p>
      <w:pPr>
        <w:pStyle w:val="style0"/>
        <w:rPr/>
      </w:pPr>
    </w:p>
    <w:p>
      <w:pPr>
        <w:pStyle w:val="style3"/>
        <w:rPr/>
      </w:pPr>
      <w:r>
        <w:t>The 4 Pillars of OOP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1. Encapsulation</w:t>
      </w:r>
    </w:p>
    <w:p>
      <w:pPr>
        <w:pStyle w:val="style179"/>
        <w:rPr/>
      </w:pPr>
      <w:r>
        <w:t>Bundles data and methods into one unit (a class)</w:t>
      </w:r>
    </w:p>
    <w:p>
      <w:pPr>
        <w:pStyle w:val="style179"/>
        <w:rPr/>
      </w:pPr>
      <w:r>
        <w:t>Protects data from being changed accidentally</w:t>
      </w:r>
    </w:p>
    <w:p>
      <w:pPr>
        <w:pStyle w:val="style179"/>
        <w:rPr/>
      </w:pPr>
      <w:r>
        <w:rPr>
          <w:i/>
        </w:rPr>
        <w:t>Analogy: A medicine capsule hides the drug inside, protecting it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2. Abstraction</w:t>
      </w:r>
    </w:p>
    <w:p>
      <w:pPr>
        <w:pStyle w:val="style179"/>
        <w:rPr/>
      </w:pPr>
      <w:r>
        <w:t>Hides complex details; shows only what the user needs</w:t>
      </w:r>
    </w:p>
    <w:p>
      <w:pPr>
        <w:pStyle w:val="style179"/>
        <w:rPr/>
      </w:pPr>
      <w:r>
        <w:rPr>
          <w:i/>
        </w:rPr>
        <w:t>Analogy: You press "Start" on a microwave without knowing how it works inside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3. Inheritance</w:t>
      </w:r>
    </w:p>
    <w:p>
      <w:pPr>
        <w:pStyle w:val="style179"/>
        <w:rPr/>
      </w:pPr>
      <w:r>
        <w:t>A new class can "inherit" features from an existing class</w:t>
      </w:r>
    </w:p>
    <w:p>
      <w:pPr>
        <w:pStyle w:val="style179"/>
        <w:rPr/>
      </w:pPr>
      <w:r>
        <w:t>Promotes code reuse (e.g., a `Car` is a `Vehicle`)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4. Polymorphism</w:t>
      </w:r>
    </w:p>
    <w:p>
      <w:pPr>
        <w:pStyle w:val="style179"/>
        <w:rPr/>
      </w:pPr>
      <w:r>
        <w:t>"Many forms" — one method can work differently for different objects</w:t>
      </w:r>
    </w:p>
    <w:p>
      <w:pPr>
        <w:pStyle w:val="style179"/>
        <w:rPr/>
      </w:pPr>
      <w:r>
        <w:t>Example: A `draw()` method behaves differently for a `Circle` vs a `Square`</w:t>
      </w:r>
    </w:p>
    <w:p>
      <w:pPr>
        <w:pStyle w:val="style0"/>
        <w:rPr/>
      </w:pPr>
    </w:p>
    <w:p>
      <w:pPr>
        <w:pStyle w:val="style3"/>
        <w:rPr/>
      </w:pPr>
      <w:r>
        <w:t>Why Use OOP?</w:t>
      </w:r>
    </w:p>
    <w:p>
      <w:pPr>
        <w:pStyle w:val="style0"/>
        <w:rPr/>
      </w:pPr>
    </w:p>
    <w:p>
      <w:pPr>
        <w:pStyle w:val="style179"/>
        <w:rPr/>
      </w:pPr>
      <w:r>
        <w:rPr>
          <w:b/>
        </w:rPr>
        <w:t>Modularity</w:t>
      </w:r>
      <w:r>
        <w:t xml:space="preserve"> — Break big problems into smaller, manageable objects</w:t>
      </w:r>
    </w:p>
    <w:p>
      <w:pPr>
        <w:pStyle w:val="style179"/>
        <w:rPr/>
      </w:pPr>
      <w:r>
        <w:rPr>
          <w:b/>
        </w:rPr>
        <w:t>Reusability</w:t>
      </w:r>
      <w:r>
        <w:t xml:space="preserve"> — Use existing classes again in new projects</w:t>
      </w:r>
    </w:p>
    <w:p>
      <w:pPr>
        <w:pStyle w:val="style179"/>
        <w:rPr/>
      </w:pPr>
      <w:r>
        <w:rPr>
          <w:b/>
        </w:rPr>
        <w:t>Maintainability</w:t>
      </w:r>
      <w:r>
        <w:t xml:space="preserve"> — Fix one part without breaking others</w:t>
      </w:r>
    </w:p>
    <w:p>
      <w:pPr>
        <w:pStyle w:val="style179"/>
        <w:rPr/>
      </w:pPr>
      <w:r>
        <w:rPr>
          <w:b/>
        </w:rPr>
        <w:t>Security</w:t>
      </w:r>
      <w:r>
        <w:t xml:space="preserve"> — Control access to sensitive data</w:t>
      </w:r>
    </w:p>
    <w:p>
      <w:pPr>
        <w:pStyle w:val="style0"/>
        <w:rPr/>
      </w:pPr>
    </w:p>
    <w:p>
      <w:pPr>
        <w:pStyle w:val="style3"/>
        <w:rPr/>
      </w:pPr>
      <w:r>
        <w:t>Classes and Objects (Introduction)</w:t>
      </w:r>
    </w:p>
    <w:p>
      <w:pPr>
        <w:pStyle w:val="style0"/>
        <w:rPr/>
      </w:pPr>
    </w:p>
    <w:p>
      <w:pPr>
        <w:pStyle w:val="style179"/>
        <w:rPr/>
      </w:pPr>
      <w:r>
        <w:t xml:space="preserve">A </w:t>
      </w:r>
      <w:r>
        <w:rPr>
          <w:b/>
        </w:rPr>
        <w:t>Class</w:t>
      </w:r>
      <w:r>
        <w:t xml:space="preserve"> is a </w:t>
      </w:r>
      <w:r>
        <w:rPr>
          <w:b/>
        </w:rPr>
        <w:t>blueprint</w:t>
      </w:r>
      <w:r>
        <w:t xml:space="preserve"> (like a house plan — no actual house yet)</w:t>
      </w:r>
    </w:p>
    <w:p>
      <w:pPr>
        <w:pStyle w:val="style179"/>
        <w:rPr/>
      </w:pPr>
      <w:r>
        <w:t xml:space="preserve">An </w:t>
      </w:r>
      <w:r>
        <w:rPr>
          <w:b/>
        </w:rPr>
        <w:t>Object</w:t>
      </w:r>
      <w:r>
        <w:t xml:space="preserve"> is an </w:t>
      </w:r>
      <w:r>
        <w:rPr>
          <w:b/>
        </w:rPr>
        <w:t>instance</w:t>
      </w:r>
      <w:r>
        <w:t xml:space="preserve"> — the actual thing built from the blueprint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Python Example:</w:t>
      </w:r>
    </w:p>
    <w:p>
      <w:pPr>
        <w:pStyle w:val="style0"/>
        <w:rPr/>
      </w:pPr>
      <w:r>
        <w:rPr>
          <w:lang w:val="en-US"/>
        </w:rPr>
        <w:t>class Cat:</w:t>
      </w:r>
    </w:p>
    <w:p>
      <w:pPr>
        <w:pStyle w:val="style0"/>
        <w:rPr/>
      </w:pPr>
      <w:r>
        <w:rPr>
          <w:lang w:val="en-US"/>
        </w:rPr>
        <w:t xml:space="preserve">    def __init__(self, name, breed):</w:t>
      </w:r>
    </w:p>
    <w:p>
      <w:pPr>
        <w:pStyle w:val="style0"/>
        <w:rPr/>
      </w:pPr>
      <w:r>
        <w:rPr>
          <w:lang w:val="en-US"/>
        </w:rPr>
        <w:t xml:space="preserve">        self.name = name</w:t>
      </w:r>
    </w:p>
    <w:p>
      <w:pPr>
        <w:pStyle w:val="style0"/>
        <w:rPr/>
      </w:pPr>
      <w:r>
        <w:rPr>
          <w:lang w:val="en-US"/>
        </w:rPr>
        <w:t xml:space="preserve">        self.breed = breed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meow(self):</w:t>
      </w:r>
    </w:p>
    <w:p>
      <w:pPr>
        <w:pStyle w:val="style0"/>
        <w:rPr/>
      </w:pPr>
      <w:r>
        <w:rPr>
          <w:lang w:val="en-US"/>
        </w:rPr>
        <w:t xml:space="preserve">        return f"{self.name} says Meow!"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my_cat = Cat("Ciara", "Persian")</w:t>
      </w:r>
    </w:p>
    <w:p>
      <w:pPr>
        <w:pStyle w:val="style0"/>
        <w:rPr/>
      </w:pPr>
      <w:r>
        <w:rPr>
          <w:lang w:val="en-US"/>
        </w:rPr>
        <w:t>print(my_cat.meow())  # Output: Ciara says Meow!</w:t>
      </w:r>
    </w:p>
    <w:p>
      <w:pPr>
        <w:pStyle w:val="style0"/>
        <w:rPr/>
      </w:pPr>
    </w:p>
    <w:p>
      <w:pPr>
        <w:pStyle w:val="style2"/>
        <w:rPr/>
      </w:pPr>
      <w:r>
        <w:rPr>
          <w:lang w:val="en-US"/>
        </w:rPr>
        <w:t>Topic</w:t>
      </w:r>
      <w:r>
        <w:t xml:space="preserve"> 2: Classes and Objects in Depth</w:t>
      </w:r>
    </w:p>
    <w:p>
      <w:pPr>
        <w:pStyle w:val="style0"/>
        <w:rPr/>
      </w:pPr>
    </w:p>
    <w:p>
      <w:pPr>
        <w:pStyle w:val="style3"/>
        <w:rPr/>
      </w:pPr>
      <w:r>
        <w:t>What is a Class?</w:t>
      </w:r>
    </w:p>
    <w:p>
      <w:pPr>
        <w:pStyle w:val="style0"/>
        <w:rPr/>
      </w:pPr>
      <w:r>
        <w:t xml:space="preserve">A class is a user-defined template. It does </w:t>
      </w:r>
      <w:r>
        <w:rPr>
          <w:b/>
        </w:rPr>
        <w:t>not</w:t>
      </w:r>
      <w:r>
        <w:t xml:space="preserve"> store real data — it just defines the structure.</w:t>
      </w:r>
    </w:p>
    <w:p>
      <w:pPr>
        <w:pStyle w:val="style0"/>
        <w:rPr/>
      </w:pPr>
    </w:p>
    <w:p>
      <w:pPr>
        <w:pStyle w:val="style179"/>
        <w:rPr/>
      </w:pPr>
      <w:r>
        <w:rPr>
          <w:b/>
        </w:rPr>
        <w:t>Attributes</w:t>
      </w:r>
      <w:r>
        <w:t xml:space="preserve"> = what the object </w:t>
      </w:r>
      <w:r>
        <w:rPr>
          <w:i/>
        </w:rPr>
        <w:t>knows</w:t>
      </w:r>
      <w:r>
        <w:t xml:space="preserve"> (data/properties)</w:t>
      </w:r>
    </w:p>
    <w:p>
      <w:pPr>
        <w:pStyle w:val="style179"/>
        <w:rPr/>
      </w:pPr>
      <w:r>
        <w:rPr>
          <w:b/>
        </w:rPr>
        <w:t>Methods</w:t>
      </w:r>
      <w:r>
        <w:t xml:space="preserve"> = what the object </w:t>
      </w:r>
      <w:r>
        <w:rPr>
          <w:i/>
        </w:rPr>
        <w:t>does</w:t>
      </w:r>
      <w:r>
        <w:t xml:space="preserve"> (functions/behaviour)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Python example </w:t>
      </w:r>
    </w:p>
    <w:p>
      <w:pPr>
        <w:pStyle w:val="style0"/>
        <w:rPr/>
      </w:pPr>
      <w:r>
        <w:rPr>
          <w:lang w:val="en-US"/>
        </w:rPr>
        <w:t>class Phone:</w:t>
      </w:r>
    </w:p>
    <w:p>
      <w:pPr>
        <w:pStyle w:val="style0"/>
        <w:rPr/>
      </w:pPr>
      <w:r>
        <w:rPr>
          <w:lang w:val="en-US"/>
        </w:rPr>
        <w:t xml:space="preserve">    brand = "Samsung"  # Class attribute (shared by all)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__init__(self, model, storage):</w:t>
      </w:r>
    </w:p>
    <w:p>
      <w:pPr>
        <w:pStyle w:val="style0"/>
        <w:rPr/>
      </w:pPr>
      <w:r>
        <w:rPr>
          <w:lang w:val="en-US"/>
        </w:rPr>
        <w:t xml:space="preserve">        self.model = model      # Instance attribute</w:t>
      </w:r>
    </w:p>
    <w:p>
      <w:pPr>
        <w:pStyle w:val="style0"/>
        <w:rPr/>
      </w:pPr>
      <w:r>
        <w:rPr>
          <w:lang w:val="en-US"/>
        </w:rPr>
        <w:t xml:space="preserve">        self.storage = storage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display_info(self):</w:t>
      </w:r>
    </w:p>
    <w:p>
      <w:pPr>
        <w:pStyle w:val="style0"/>
        <w:rPr/>
      </w:pPr>
      <w:r>
        <w:rPr>
          <w:lang w:val="en-US"/>
        </w:rPr>
        <w:t xml:space="preserve">        print(f"{self.brand} {self.model} - {self.storage}GB")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my_phone = Phone("Galaxy S21", 128)</w:t>
      </w:r>
    </w:p>
    <w:p>
      <w:pPr>
        <w:pStyle w:val="style0"/>
        <w:rPr/>
      </w:pPr>
      <w:r>
        <w:rPr>
          <w:lang w:val="en-US"/>
        </w:rPr>
        <w:t>my_phone.display_info()  # Output: Samsung Galaxy S21 - 128GB</w:t>
      </w:r>
    </w:p>
    <w:p>
      <w:pPr>
        <w:pStyle w:val="style0"/>
        <w:rPr/>
      </w:pPr>
    </w:p>
    <w:p>
      <w:pPr>
        <w:pStyle w:val="style3"/>
        <w:rPr/>
      </w:pPr>
      <w:r>
        <w:t>Types of Attributes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1. Class Attribute</w:t>
      </w:r>
    </w:p>
    <w:p>
      <w:pPr>
        <w:pStyle w:val="style0"/>
        <w:rPr/>
      </w:pPr>
      <w:r>
        <w:rPr>
          <w:lang w:val="en-US"/>
        </w:rPr>
        <w:t>This is a value that is the same for all objects.</w:t>
      </w:r>
    </w:p>
    <w:p>
      <w:pPr>
        <w:pStyle w:val="style0"/>
        <w:rPr/>
      </w:pPr>
      <w:r>
        <w:rPr>
          <w:lang w:val="en-US"/>
        </w:rPr>
        <w:t>It is written outside the __init__ function</w:t>
      </w:r>
    </w:p>
    <w:p>
      <w:pPr>
        <w:pStyle w:val="style0"/>
        <w:rPr/>
      </w:pPr>
      <w:r>
        <w:rPr>
          <w:lang w:val="en-US"/>
        </w:rPr>
        <w:t>Every object created from the class shares it</w:t>
      </w:r>
    </w:p>
    <w:p>
      <w:pPr>
        <w:pStyle w:val="style0"/>
        <w:rPr/>
      </w:pPr>
      <w:r>
        <w:rPr>
          <w:lang w:val="en-US"/>
        </w:rPr>
        <w:t>Example: All cars have 4 wheels</w:t>
      </w:r>
    </w:p>
    <w:p>
      <w:pPr>
        <w:pStyle w:val="style0"/>
        <w:rPr/>
      </w:pPr>
      <w:r>
        <w:rPr>
          <w:lang w:val="en-US"/>
        </w:rPr>
        <w:t>class Car:</w:t>
      </w:r>
    </w:p>
    <w:p>
      <w:pPr>
        <w:pStyle w:val="style0"/>
        <w:rPr/>
      </w:pPr>
      <w:r>
        <w:rPr>
          <w:lang w:val="en-US"/>
        </w:rPr>
        <w:t xml:space="preserve">    wheels = 4  # class attribute</w:t>
      </w:r>
    </w:p>
    <w:p>
      <w:pPr>
        <w:pStyle w:val="style0"/>
        <w:rPr/>
      </w:pPr>
      <w:r>
        <w:rPr>
          <w:lang w:val="en-US"/>
        </w:rPr>
        <w:t>No matter how many cars you create, they all have 4 wheels.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 Instance Attribute</w:t>
      </w:r>
    </w:p>
    <w:p>
      <w:pPr>
        <w:pStyle w:val="style0"/>
        <w:rPr/>
      </w:pPr>
      <w:r>
        <w:rPr>
          <w:lang w:val="en-US"/>
        </w:rPr>
        <w:t>This is a value that is different for each object.</w:t>
      </w:r>
    </w:p>
    <w:p>
      <w:pPr>
        <w:pStyle w:val="style0"/>
        <w:rPr/>
      </w:pPr>
      <w:r>
        <w:rPr>
          <w:lang w:val="en-US"/>
        </w:rPr>
        <w:t>It is written inside the __init__ using self</w:t>
      </w:r>
    </w:p>
    <w:p>
      <w:pPr>
        <w:pStyle w:val="style0"/>
        <w:rPr/>
      </w:pPr>
      <w:r>
        <w:rPr>
          <w:lang w:val="en-US"/>
        </w:rPr>
        <w:t>Each object has its own copy.</w:t>
      </w:r>
    </w:p>
    <w:p>
      <w:pPr>
        <w:pStyle w:val="style0"/>
        <w:rPr/>
      </w:pPr>
      <w:r>
        <w:rPr>
          <w:lang w:val="en-US"/>
        </w:rPr>
        <w:t>Example: Each car has a different make or model</w:t>
      </w:r>
    </w:p>
    <w:p>
      <w:pPr>
        <w:pStyle w:val="style0"/>
        <w:rPr/>
      </w:pPr>
      <w:r>
        <w:rPr>
          <w:lang w:val="en-US"/>
        </w:rPr>
        <w:t>class Car:</w:t>
      </w:r>
    </w:p>
    <w:p>
      <w:pPr>
        <w:pStyle w:val="style0"/>
        <w:rPr/>
      </w:pPr>
      <w:r>
        <w:rPr>
          <w:lang w:val="en-US"/>
        </w:rPr>
        <w:t xml:space="preserve">    def __init__(self, make):</w:t>
      </w:r>
    </w:p>
    <w:p>
      <w:pPr>
        <w:pStyle w:val="style0"/>
        <w:rPr/>
      </w:pPr>
      <w:r>
        <w:rPr>
          <w:lang w:val="en-US"/>
        </w:rPr>
        <w:t xml:space="preserve">        self.make = make  # instance attribute</w:t>
      </w:r>
    </w:p>
    <w:p>
      <w:pPr>
        <w:pStyle w:val="style0"/>
        <w:rPr/>
      </w:pPr>
      <w:r>
        <w:rPr>
          <w:lang w:val="en-US"/>
        </w:rPr>
        <w:t>So:</w:t>
      </w:r>
    </w:p>
    <w:p>
      <w:pPr>
        <w:pStyle w:val="style0"/>
        <w:rPr/>
      </w:pPr>
      <w:r>
        <w:rPr>
          <w:lang w:val="en-US"/>
        </w:rPr>
        <w:t>One car → Toyota</w:t>
      </w:r>
    </w:p>
    <w:p>
      <w:pPr>
        <w:pStyle w:val="style0"/>
        <w:rPr/>
      </w:pPr>
      <w:r>
        <w:rPr>
          <w:lang w:val="en-US"/>
        </w:rPr>
        <w:t>Another car → BMW</w:t>
      </w:r>
    </w:p>
    <w:p>
      <w:pPr>
        <w:pStyle w:val="style0"/>
        <w:rPr/>
      </w:pPr>
    </w:p>
    <w:p>
      <w:pPr>
        <w:pStyle w:val="style3"/>
        <w:rPr/>
      </w:pPr>
      <w:r>
        <w:t>Types of Methods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1. Instance Method</w:t>
      </w:r>
    </w:p>
    <w:p>
      <w:pPr>
        <w:pStyle w:val="style0"/>
        <w:rPr/>
      </w:pPr>
      <w:r>
        <w:rPr>
          <w:lang w:val="en-US"/>
        </w:rPr>
        <w:t>No special decorator needed.</w:t>
      </w:r>
    </w:p>
    <w:p>
      <w:pPr>
        <w:pStyle w:val="style0"/>
        <w:rPr/>
      </w:pPr>
      <w:r>
        <w:rPr>
          <w:lang w:val="en-US"/>
        </w:rPr>
        <w:t>First parameter is self → this is the object itself.</w:t>
      </w:r>
    </w:p>
    <w:p>
      <w:pPr>
        <w:pStyle w:val="style0"/>
        <w:rPr/>
      </w:pPr>
      <w:r>
        <w:rPr>
          <w:lang w:val="en-US"/>
        </w:rPr>
        <w:t>Used when you want the method to work with a specific object.</w:t>
      </w:r>
    </w:p>
    <w:p>
      <w:pPr>
        <w:pStyle w:val="style0"/>
        <w:rPr/>
      </w:pPr>
      <w:r>
        <w:rPr>
          <w:lang w:val="en-US"/>
        </w:rPr>
        <w:t>Example: A phone object showing its own model and storage.</w:t>
      </w:r>
    </w:p>
    <w:p>
      <w:pPr>
        <w:pStyle w:val="style0"/>
        <w:rPr/>
      </w:pPr>
      <w:r>
        <w:rPr>
          <w:lang w:val="en-US"/>
        </w:rPr>
        <w:t>def show_info(self):</w:t>
      </w:r>
    </w:p>
    <w:p>
      <w:pPr>
        <w:pStyle w:val="style0"/>
        <w:rPr/>
      </w:pPr>
      <w:r>
        <w:rPr>
          <w:lang w:val="en-US"/>
        </w:rPr>
        <w:t xml:space="preserve">    print(self.model, self.storage)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 Class Method</w:t>
      </w:r>
    </w:p>
    <w:p>
      <w:pPr>
        <w:pStyle w:val="style0"/>
        <w:rPr/>
      </w:pPr>
      <w:r>
        <w:rPr>
          <w:lang w:val="en-US"/>
        </w:rPr>
        <w:t>Decorator: @classmethod</w:t>
      </w:r>
    </w:p>
    <w:p>
      <w:pPr>
        <w:pStyle w:val="style0"/>
        <w:rPr/>
      </w:pPr>
      <w:r>
        <w:rPr>
          <w:lang w:val="en-US"/>
        </w:rPr>
        <w:t>First parameter is cls → this is the class itself.</w:t>
      </w:r>
    </w:p>
    <w:p>
      <w:pPr>
        <w:pStyle w:val="style0"/>
        <w:rPr/>
      </w:pPr>
      <w:r>
        <w:rPr>
          <w:lang w:val="en-US"/>
        </w:rPr>
        <w:t>Used when you want the method to work with the class, not a single object.</w:t>
      </w:r>
    </w:p>
    <w:p>
      <w:pPr>
        <w:pStyle w:val="style0"/>
        <w:rPr/>
      </w:pPr>
      <w:r>
        <w:rPr>
          <w:lang w:val="en-US"/>
        </w:rPr>
        <w:t>Example: Count how many phones exist in total (for the whole class).</w:t>
      </w:r>
    </w:p>
    <w:p>
      <w:pPr>
        <w:pStyle w:val="style0"/>
        <w:rPr/>
      </w:pPr>
      <w:r>
        <w:rPr>
          <w:lang w:val="en-US"/>
        </w:rPr>
        <w:t>@classmethod</w:t>
      </w:r>
    </w:p>
    <w:p>
      <w:pPr>
        <w:pStyle w:val="style0"/>
        <w:rPr/>
      </w:pPr>
      <w:r>
        <w:rPr>
          <w:lang w:val="en-US"/>
        </w:rPr>
        <w:t>def total_phones(cls):</w:t>
      </w:r>
    </w:p>
    <w:p>
      <w:pPr>
        <w:pStyle w:val="style0"/>
        <w:rPr/>
      </w:pPr>
      <w:r>
        <w:rPr>
          <w:lang w:val="en-US"/>
        </w:rPr>
        <w:t xml:space="preserve">    print("Total phones made by the class")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3. Static Method</w:t>
      </w:r>
    </w:p>
    <w:p>
      <w:pPr>
        <w:pStyle w:val="style0"/>
        <w:rPr/>
      </w:pPr>
      <w:r>
        <w:rPr>
          <w:lang w:val="en-US"/>
        </w:rPr>
        <w:t>Decorator: @staticmethod</w:t>
      </w:r>
    </w:p>
    <w:p>
      <w:pPr>
        <w:pStyle w:val="style0"/>
        <w:rPr/>
      </w:pPr>
      <w:r>
        <w:rPr>
          <w:lang w:val="en-US"/>
        </w:rPr>
        <w:t>No self or cls needed.</w:t>
      </w:r>
    </w:p>
    <w:p>
      <w:pPr>
        <w:pStyle w:val="style0"/>
        <w:rPr/>
      </w:pPr>
      <w:r>
        <w:rPr>
          <w:lang w:val="en-US"/>
        </w:rPr>
        <w:t>Used for utility functions that don’t need object or class info.</w:t>
      </w:r>
    </w:p>
    <w:p>
      <w:pPr>
        <w:pStyle w:val="style0"/>
        <w:rPr/>
      </w:pPr>
      <w:r>
        <w:rPr>
          <w:lang w:val="en-US"/>
        </w:rPr>
        <w:t>Example: A helper function to convert GB to MB.</w:t>
      </w:r>
    </w:p>
    <w:p>
      <w:pPr>
        <w:pStyle w:val="style0"/>
        <w:rPr/>
      </w:pPr>
      <w:r>
        <w:rPr>
          <w:lang w:val="en-US"/>
        </w:rPr>
        <w:t>@staticmethod</w:t>
      </w:r>
    </w:p>
    <w:p>
      <w:pPr>
        <w:pStyle w:val="style0"/>
        <w:rPr/>
      </w:pPr>
      <w:r>
        <w:rPr>
          <w:lang w:val="en-US"/>
        </w:rPr>
        <w:t>def gb_to_mb(gb):</w:t>
      </w:r>
    </w:p>
    <w:p>
      <w:pPr>
        <w:pStyle w:val="style0"/>
        <w:rPr/>
      </w:pPr>
      <w:r>
        <w:rPr>
          <w:lang w:val="en-US"/>
        </w:rPr>
        <w:t xml:space="preserve">    return gb * 1024</w:t>
      </w:r>
    </w:p>
    <w:p>
      <w:pPr>
        <w:pStyle w:val="style3"/>
        <w:rPr/>
      </w:pPr>
      <w:r>
        <w:t>The `self` Parameter</w:t>
      </w:r>
    </w:p>
    <w:p>
      <w:pPr>
        <w:pStyle w:val="style0"/>
        <w:rPr/>
      </w:pPr>
      <w:r>
        <w:t xml:space="preserve">`self` refers to the </w:t>
      </w:r>
      <w:r>
        <w:rPr>
          <w:b/>
        </w:rPr>
        <w:t>current object</w:t>
      </w:r>
    </w:p>
    <w:p>
      <w:pPr>
        <w:pStyle w:val="style0"/>
        <w:rPr/>
      </w:pPr>
      <w:r>
        <w:t xml:space="preserve">It must always be the </w:t>
      </w:r>
      <w:r>
        <w:rPr>
          <w:b/>
        </w:rPr>
        <w:t>first parameter</w:t>
      </w:r>
      <w:r>
        <w:t xml:space="preserve"> in instance methods</w:t>
      </w:r>
    </w:p>
    <w:p>
      <w:pPr>
        <w:pStyle w:val="style0"/>
        <w:rPr/>
      </w:pPr>
      <w:r>
        <w:t>Python passes it automatically when you call a method</w:t>
      </w:r>
    </w:p>
    <w:p>
      <w:pPr>
        <w:pStyle w:val="style1"/>
        <w:rPr/>
      </w:pPr>
      <w:r>
        <w:rPr>
          <w:lang w:val="en-US"/>
        </w:rPr>
        <w:t>person1.introduce()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Python converts this to: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Person.introduce(person1)</w:t>
      </w:r>
    </w:p>
    <w:p>
      <w:pPr>
        <w:pStyle w:val="style3"/>
        <w:rPr/>
      </w:pPr>
    </w:p>
    <w:p>
      <w:pPr>
        <w:pStyle w:val="style3"/>
        <w:rPr/>
      </w:pPr>
      <w:r>
        <w:t>Object Instantiation</w:t>
      </w:r>
    </w:p>
    <w:p>
      <w:pPr>
        <w:pStyle w:val="style0"/>
        <w:rPr/>
      </w:pPr>
      <w:r>
        <w:t xml:space="preserve">Creating an object from a class is called </w:t>
      </w:r>
      <w:r>
        <w:rPr>
          <w:b/>
        </w:rPr>
        <w:t>instantiation</w:t>
      </w:r>
      <w:r>
        <w:t>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Example </w:t>
      </w:r>
    </w:p>
    <w:p>
      <w:pPr>
        <w:pStyle w:val="style0"/>
        <w:rPr/>
      </w:pPr>
      <w:r>
        <w:t>car1 = Car("Toyota", "Camry")</w:t>
      </w:r>
    </w:p>
    <w:p>
      <w:pPr>
        <w:pStyle w:val="style0"/>
        <w:rPr/>
      </w:pPr>
      <w:r>
        <w:t>car2 = Car("Honda", "Civic")</w:t>
      </w:r>
    </w:p>
    <w:p>
      <w:pPr>
        <w:pStyle w:val="style1"/>
        <w:rPr/>
      </w:pPr>
      <w:r>
        <w:t>car1 and car2 are independent objects with their own data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Key differences between class and object 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Class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A class is like a blueprint or plan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It doesn’t take up memory by itself.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It doesn’t store actual data, only defines what an object will have.</w:t>
      </w:r>
    </w:p>
    <w:p>
      <w:pPr>
        <w:pStyle w:val="style179"/>
        <w:numPr>
          <w:ilvl w:val="0"/>
          <w:numId w:val="12"/>
        </w:numPr>
        <w:rPr>
          <w:lang w:val="en-US"/>
        </w:rPr>
      </w:pPr>
      <w:r>
        <w:rPr>
          <w:lang w:val="en-US"/>
        </w:rPr>
        <w:t>It's like a cookie cutter—it shows the shape, but there’s no cookie yet.</w:t>
      </w:r>
    </w:p>
    <w:p>
      <w:pPr>
        <w:pStyle w:val="style179"/>
        <w:numPr>
          <w:ilvl w:val="0"/>
          <w:numId w:val="12"/>
        </w:numPr>
        <w:rPr/>
      </w:pPr>
      <w:r>
        <w:rPr>
          <w:lang w:val="en-US"/>
        </w:rPr>
        <w:t>You define it with class ClassName: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Object</w:t>
      </w:r>
    </w:p>
    <w:p>
      <w:pPr>
        <w:pStyle w:val="style179"/>
        <w:numPr>
          <w:ilvl w:val="0"/>
          <w:numId w:val="13"/>
        </w:numPr>
        <w:rPr>
          <w:lang w:val="en-US"/>
        </w:rPr>
      </w:pPr>
      <w:r>
        <w:rPr>
          <w:lang w:val="en-US"/>
        </w:rPr>
        <w:t>An object is like a real thing made from the blueprint.</w:t>
      </w:r>
    </w:p>
    <w:p>
      <w:pPr>
        <w:pStyle w:val="style179"/>
        <w:numPr>
          <w:ilvl w:val="0"/>
          <w:numId w:val="13"/>
        </w:numPr>
        <w:rPr>
          <w:lang w:val="en-US"/>
        </w:rPr>
      </w:pPr>
      <w:r>
        <w:rPr>
          <w:lang w:val="en-US"/>
        </w:rPr>
        <w:t>It occupies memory because it stores actual values.</w:t>
      </w:r>
    </w:p>
    <w:p>
      <w:pPr>
        <w:pStyle w:val="style179"/>
        <w:numPr>
          <w:ilvl w:val="0"/>
          <w:numId w:val="13"/>
        </w:numPr>
        <w:rPr>
          <w:lang w:val="en-US"/>
        </w:rPr>
      </w:pPr>
      <w:r>
        <w:rPr>
          <w:lang w:val="en-US"/>
        </w:rPr>
        <w:t>Each object can have its own data.</w:t>
      </w:r>
    </w:p>
    <w:p>
      <w:pPr>
        <w:pStyle w:val="style179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 It's like a cookie made from the cookie cutter—it’s real and tangible.</w:t>
      </w:r>
    </w:p>
    <w:p>
      <w:pPr>
        <w:pStyle w:val="style179"/>
        <w:numPr>
          <w:ilvl w:val="0"/>
          <w:numId w:val="13"/>
        </w:numPr>
        <w:rPr/>
      </w:pPr>
      <w:r>
        <w:rPr>
          <w:lang w:val="en-US"/>
        </w:rPr>
        <w:t>You create it with object_name = ClassName()</w:t>
      </w:r>
    </w:p>
    <w:p>
      <w:pPr>
        <w:pStyle w:val="style0"/>
        <w:rPr/>
      </w:pPr>
    </w:p>
    <w:p>
      <w:pPr>
        <w:pStyle w:val="style3"/>
        <w:rPr/>
      </w:pPr>
      <w:r>
        <w:t>Dot Notation</w:t>
      </w:r>
    </w:p>
    <w:p>
      <w:pPr>
        <w:pStyle w:val="style0"/>
        <w:rPr/>
      </w:pPr>
      <w:r>
        <w:t>Use a dot (.) to access attributes and call methods on an object: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Example </w:t>
      </w:r>
    </w:p>
    <w:p>
      <w:pPr>
        <w:pStyle w:val="style0"/>
        <w:rPr/>
      </w:pPr>
      <w:r>
        <w:t>print(account.owner)       # Read an attribute</w:t>
      </w:r>
    </w:p>
    <w:p>
      <w:pPr>
        <w:pStyle w:val="style0"/>
        <w:rPr/>
      </w:pPr>
      <w:r>
        <w:t>account.deposit(500)       # Call a method</w:t>
      </w:r>
    </w:p>
    <w:p>
      <w:pPr>
        <w:pStyle w:val="style0"/>
        <w:rPr/>
      </w:pPr>
      <w:r>
        <w:t>account.balance = 1000     # Modify an attribute</w:t>
      </w:r>
    </w:p>
    <w:p>
      <w:pPr>
        <w:pStyle w:val="style3"/>
        <w:rPr/>
      </w:pPr>
      <w:r>
        <w:t>Encapsulation and Access Control</w:t>
      </w:r>
    </w:p>
    <w:p>
      <w:pPr>
        <w:pStyle w:val="style0"/>
        <w:rPr/>
      </w:pPr>
      <w:r>
        <w:t>Python uses naming conventions to signal how attributes should be accessed: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1.Public (_name)</w:t>
      </w:r>
    </w:p>
    <w:p>
      <w:pPr>
        <w:pStyle w:val="style0"/>
        <w:rPr/>
      </w:pPr>
      <w:r>
        <w:rPr>
          <w:lang w:val="en-US"/>
        </w:rPr>
        <w:t>A normal variable with no underscores.</w:t>
      </w:r>
    </w:p>
    <w:p>
      <w:pPr>
        <w:pStyle w:val="style0"/>
        <w:rPr/>
      </w:pPr>
      <w:r>
        <w:rPr>
          <w:lang w:val="en-US"/>
        </w:rPr>
        <w:t>It can be accessed from anywhere—inside the class, outside the class, or even in another file if imported.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2.Protected (_name)</w:t>
      </w:r>
    </w:p>
    <w:p>
      <w:pPr>
        <w:pStyle w:val="style0"/>
        <w:rPr/>
      </w:pPr>
      <w:r>
        <w:rPr>
          <w:lang w:val="en-US"/>
        </w:rPr>
        <w:t>Starts with a single underscore.</w:t>
      </w:r>
    </w:p>
    <w:p>
      <w:pPr>
        <w:pStyle w:val="style0"/>
        <w:rPr/>
      </w:pPr>
      <w:r>
        <w:rPr>
          <w:lang w:val="en-US"/>
        </w:rPr>
        <w:t>By convention, it’s meant for internal use within the class or its subclasses.</w:t>
      </w:r>
    </w:p>
    <w:p>
      <w:pPr>
        <w:pStyle w:val="style0"/>
        <w:rPr/>
      </w:pPr>
      <w:r>
        <w:rPr>
          <w:lang w:val="en-US"/>
        </w:rPr>
        <w:t>Python doesn’t enforce it; you can still access it from outside, but it signals “handle with care.”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3.Private (__name)</w:t>
      </w:r>
    </w:p>
    <w:p>
      <w:pPr>
        <w:pStyle w:val="style0"/>
        <w:rPr/>
      </w:pPr>
      <w:r>
        <w:rPr>
          <w:lang w:val="en-US"/>
        </w:rPr>
        <w:t>Starts with double underscores.</w:t>
      </w:r>
    </w:p>
    <w:p>
      <w:pPr>
        <w:pStyle w:val="style0"/>
        <w:rPr/>
      </w:pPr>
      <w:r>
        <w:rPr>
          <w:lang w:val="en-US"/>
        </w:rPr>
        <w:t>Python performs name mangling, which changes the variable’s internal name to include the class name.</w:t>
      </w:r>
    </w:p>
    <w:p>
      <w:pPr>
        <w:pStyle w:val="style0"/>
        <w:rPr/>
      </w:pPr>
      <w:r>
        <w:rPr>
          <w:lang w:val="en-US"/>
        </w:rPr>
        <w:t>This makes it harder (but not impossible) to access from outside the class, effectively restricting direct access.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THE DON'TS</w:t>
      </w:r>
    </w:p>
    <w:p>
      <w:pPr>
        <w:pStyle w:val="style0"/>
        <w:rPr/>
      </w:pPr>
      <w:r>
        <w:t>Forgetting `self` as the first parameter in methods</w:t>
      </w:r>
    </w:p>
    <w:p>
      <w:pPr>
        <w:pStyle w:val="style0"/>
        <w:rPr/>
      </w:pPr>
      <w:r>
        <w:t xml:space="preserve">Using mutable objects (like lists) as </w:t>
      </w:r>
      <w:r>
        <w:rPr>
          <w:b/>
        </w:rPr>
        <w:t>class</w:t>
      </w:r>
      <w:r>
        <w:t xml:space="preserve"> attributes — they get shared!</w:t>
      </w:r>
    </w:p>
    <w:p>
      <w:pPr>
        <w:pStyle w:val="style0"/>
        <w:rPr/>
      </w:pPr>
      <w:r>
        <w:t>Not using `self.name = name` (writing `name = name` does nothing)</w:t>
      </w:r>
    </w:p>
    <w:p>
      <w:pPr>
        <w:pStyle w:val="style0"/>
        <w:rPr/>
      </w:pPr>
      <w:r>
        <w:t>Calling a method without parentheses: use `obj.method()` not `obj.method`</w:t>
      </w:r>
    </w:p>
    <w:p>
      <w:pPr>
        <w:pStyle w:val="style0"/>
        <w:rPr/>
      </w:pPr>
    </w:p>
    <w:p>
      <w:pPr>
        <w:pStyle w:val="style2"/>
        <w:rPr/>
      </w:pPr>
      <w:r>
        <w:rPr>
          <w:lang w:val="en-US"/>
        </w:rPr>
        <w:t>TOPIC 3</w:t>
      </w:r>
      <w:r>
        <w:t>: Constructors and Destructors</w:t>
      </w:r>
    </w:p>
    <w:p>
      <w:pPr>
        <w:pStyle w:val="style3"/>
        <w:rPr/>
      </w:pPr>
      <w:r>
        <w:t>What is a Constructor?</w:t>
      </w:r>
    </w:p>
    <w:p>
      <w:pPr>
        <w:pStyle w:val="style0"/>
        <w:rPr/>
      </w:pPr>
      <w:r>
        <w:t xml:space="preserve">A constructor is a </w:t>
      </w:r>
      <w:r>
        <w:rPr>
          <w:b/>
        </w:rPr>
        <w:t>special method that runs automatically</w:t>
      </w:r>
      <w:r>
        <w:t xml:space="preserve"> when an object is created. It sets up the object's initial state.</w:t>
      </w:r>
    </w:p>
    <w:p>
      <w:pPr>
        <w:pStyle w:val="style0"/>
        <w:rPr/>
      </w:pPr>
      <w:r>
        <w:t>In Python, the constructor is `__init__`.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Python's two-step object creation:</w:t>
      </w:r>
    </w:p>
    <w:p>
      <w:pPr>
        <w:pStyle w:val="style179"/>
        <w:rPr/>
      </w:pPr>
      <w:r>
        <w:t xml:space="preserve">1. </w:t>
      </w:r>
      <w:r>
        <w:t>`__new__()` — creates and allocates memory for the object</w:t>
      </w:r>
    </w:p>
    <w:p>
      <w:pPr>
        <w:pStyle w:val="style179"/>
        <w:rPr/>
      </w:pPr>
      <w:r>
        <w:t xml:space="preserve">2. </w:t>
      </w:r>
      <w:r>
        <w:t>`__init__()` — sets up the object's attributes ( most</w:t>
      </w:r>
      <w:r>
        <w:rPr>
          <w:lang w:val="en-US"/>
        </w:rPr>
        <w:t>ly used</w:t>
      </w:r>
      <w:r>
        <w:t>)</w:t>
      </w:r>
    </w:p>
    <w:p>
      <w:pPr>
        <w:pStyle w:val="style3"/>
        <w:rPr/>
      </w:pPr>
      <w:r>
        <w:t>The `__init__` Method</w:t>
      </w:r>
    </w:p>
    <w:p>
      <w:pPr>
        <w:pStyle w:val="style0"/>
        <w:rPr/>
      </w:pPr>
      <w:r>
        <w:t>class Person:</w:t>
      </w:r>
    </w:p>
    <w:p>
      <w:pPr>
        <w:pStyle w:val="style0"/>
        <w:rPr/>
      </w:pPr>
      <w:r>
        <w:t>def __init__(self, name, age):</w:t>
      </w:r>
    </w:p>
    <w:p>
      <w:pPr>
        <w:pStyle w:val="style0"/>
        <w:rPr/>
      </w:pPr>
      <w:r>
        <w:t>self.name = name</w:t>
      </w:r>
    </w:p>
    <w:p>
      <w:pPr>
        <w:pStyle w:val="style0"/>
        <w:rPr/>
      </w:pPr>
      <w:r>
        <w:t>self.age = age</w:t>
      </w:r>
    </w:p>
    <w:p>
      <w:pPr>
        <w:pStyle w:val="style0"/>
        <w:rPr/>
      </w:pPr>
    </w:p>
    <w:p>
      <w:pPr>
        <w:pStyle w:val="style0"/>
        <w:rPr/>
      </w:pPr>
      <w:r>
        <w:t>p = Person("Alice", 25)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Key rules:</w:t>
      </w:r>
    </w:p>
    <w:p>
      <w:pPr>
        <w:pStyle w:val="style179"/>
        <w:rPr/>
      </w:pPr>
      <w:r>
        <w:t>Always has `self` as first parameter</w:t>
      </w:r>
    </w:p>
    <w:p>
      <w:pPr>
        <w:pStyle w:val="style179"/>
        <w:rPr/>
      </w:pPr>
      <w:r>
        <w:rPr>
          <w:b/>
        </w:rPr>
        <w:t>Never returns a value</w:t>
      </w:r>
      <w:r>
        <w:t xml:space="preserve"> (returns `None` automatically)</w:t>
      </w:r>
    </w:p>
    <w:p>
      <w:pPr>
        <w:pStyle w:val="style179"/>
        <w:rPr/>
      </w:pPr>
      <w:r>
        <w:t>Called automatically — you never call it directl</w:t>
      </w:r>
      <w:r>
        <w:rPr>
          <w:lang w:val="en-US"/>
        </w:rPr>
        <w:t xml:space="preserve">y </w:t>
      </w:r>
    </w:p>
    <w:p>
      <w:pPr>
        <w:pStyle w:val="style0"/>
        <w:rPr/>
      </w:pPr>
    </w:p>
    <w:p>
      <w:pPr>
        <w:pStyle w:val="style3"/>
        <w:rPr/>
      </w:pPr>
      <w:r>
        <w:t>Types of Constructors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1. Default Constructor (no parameters)</w:t>
      </w:r>
    </w:p>
    <w:p>
      <w:pPr>
        <w:pStyle w:val="style0"/>
        <w:rPr/>
      </w:pPr>
      <w:r>
        <w:t>All objects start with the same values: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Car:</w:t>
      </w:r>
    </w:p>
    <w:p>
      <w:pPr>
        <w:pStyle w:val="style0"/>
        <w:rPr/>
      </w:pPr>
      <w:r>
        <w:t>def __init__(self):</w:t>
      </w:r>
    </w:p>
    <w:p>
      <w:pPr>
        <w:pStyle w:val="style0"/>
        <w:rPr/>
      </w:pPr>
      <w:r>
        <w:t>self.make = "Toyota"</w:t>
      </w:r>
    </w:p>
    <w:p>
      <w:pPr>
        <w:pStyle w:val="style0"/>
        <w:rPr/>
      </w:pPr>
      <w:r>
        <w:t>self.speed = 0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2. Parameterized Constructor (with parameters)</w:t>
      </w:r>
    </w:p>
    <w:p>
      <w:pPr>
        <w:pStyle w:val="style0"/>
        <w:rPr/>
      </w:pPr>
      <w:r>
        <w:t>Each object can be customised: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Person:</w:t>
      </w:r>
    </w:p>
    <w:p>
      <w:pPr>
        <w:pStyle w:val="style0"/>
        <w:rPr/>
      </w:pPr>
      <w:r>
        <w:t>def __init__(self, name, age):</w:t>
      </w:r>
    </w:p>
    <w:p>
      <w:pPr>
        <w:pStyle w:val="style0"/>
        <w:rPr/>
      </w:pPr>
      <w:r>
        <w:t>self.name = name</w:t>
      </w:r>
    </w:p>
    <w:p>
      <w:pPr>
        <w:pStyle w:val="style0"/>
        <w:rPr/>
      </w:pPr>
      <w:r>
        <w:t>self.age = age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3. Constructor with Default Values</w:t>
      </w:r>
    </w:p>
    <w:p>
      <w:pPr>
        <w:pStyle w:val="style0"/>
        <w:rPr/>
      </w:pPr>
      <w:r>
        <w:t>Some parameters are optional: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Book:</w:t>
      </w:r>
    </w:p>
    <w:p>
      <w:pPr>
        <w:pStyle w:val="style0"/>
        <w:rPr/>
      </w:pPr>
      <w:r>
        <w:t>def __init__(self, title, author, year=2024):</w:t>
      </w:r>
    </w:p>
    <w:p>
      <w:pPr>
        <w:pStyle w:val="style0"/>
        <w:rPr/>
      </w:pPr>
      <w:r>
        <w:t>self.title = title</w:t>
      </w:r>
    </w:p>
    <w:p>
      <w:pPr>
        <w:pStyle w:val="style0"/>
        <w:rPr/>
      </w:pPr>
      <w:r>
        <w:t>self.author = author</w:t>
      </w:r>
    </w:p>
    <w:p>
      <w:pPr>
        <w:pStyle w:val="style0"/>
        <w:rPr/>
      </w:pPr>
      <w:r>
        <w:t>self.year = year</w:t>
      </w:r>
    </w:p>
    <w:p>
      <w:pPr>
        <w:pStyle w:val="style0"/>
        <w:rPr/>
      </w:pPr>
    </w:p>
    <w:p>
      <w:pPr>
        <w:pStyle w:val="style0"/>
        <w:rPr/>
      </w:pPr>
      <w:r>
        <w:t>book1 = Book("Python 101", "John")          # year defaults to 2024</w:t>
      </w:r>
    </w:p>
    <w:p>
      <w:pPr>
        <w:pStyle w:val="style0"/>
        <w:rPr/>
      </w:pPr>
      <w:r>
        <w:t>book2 = Book("Java Guide", "Jane", 2023)    # year is custom</w:t>
      </w:r>
    </w:p>
    <w:p>
      <w:pPr>
        <w:pStyle w:val="style0"/>
        <w:rPr/>
      </w:pPr>
    </w:p>
    <w:p>
      <w:pPr>
        <w:pStyle w:val="style3"/>
        <w:rPr/>
      </w:pPr>
      <w:r>
        <w:t>Input Validation in Constructors</w:t>
      </w:r>
    </w:p>
    <w:p>
      <w:pPr>
        <w:pStyle w:val="style0"/>
        <w:rPr/>
      </w:pPr>
      <w:r>
        <w:t>Always check inputs to ensure objects are created correctly: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Rectangle:</w:t>
      </w:r>
    </w:p>
    <w:p>
      <w:pPr>
        <w:pStyle w:val="style0"/>
        <w:rPr/>
      </w:pPr>
      <w:r>
        <w:t>def __init__(self, width, height):</w:t>
      </w:r>
    </w:p>
    <w:p>
      <w:pPr>
        <w:pStyle w:val="style0"/>
        <w:rPr/>
      </w:pPr>
      <w:r>
        <w:t>if width &lt;= 0 or height &lt;= 0:</w:t>
      </w:r>
    </w:p>
    <w:p>
      <w:pPr>
        <w:pStyle w:val="style0"/>
        <w:rPr/>
      </w:pPr>
      <w:r>
        <w:t>raise ValueError("Dimensions must be positive")</w:t>
      </w:r>
    </w:p>
    <w:p>
      <w:pPr>
        <w:pStyle w:val="style0"/>
        <w:rPr/>
      </w:pPr>
      <w:r>
        <w:t>self.width = width</w:t>
      </w:r>
    </w:p>
    <w:p>
      <w:pPr>
        <w:pStyle w:val="style0"/>
        <w:rPr/>
      </w:pPr>
      <w:r>
        <w:t>self.height = height</w:t>
      </w:r>
    </w:p>
    <w:p>
      <w:pPr>
        <w:pStyle w:val="style3"/>
        <w:rPr/>
      </w:pPr>
      <w:r>
        <w:t>Alternative Constructors with `@classmethod`</w:t>
      </w:r>
    </w:p>
    <w:p>
      <w:pPr>
        <w:pStyle w:val="style0"/>
        <w:rPr/>
      </w:pPr>
      <w:r>
        <w:t xml:space="preserve">Python doesn't support multiple `__init__` methods — but you can use `@classmethod` to create </w:t>
      </w:r>
      <w:r>
        <w:rPr>
          <w:b/>
        </w:rPr>
        <w:t>named alternative constructors</w:t>
      </w:r>
      <w:r>
        <w:t>: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Date:</w:t>
      </w:r>
    </w:p>
    <w:p>
      <w:pPr>
        <w:pStyle w:val="style0"/>
        <w:rPr/>
      </w:pPr>
      <w:r>
        <w:t>def __init__(self, year, month, day):</w:t>
      </w:r>
    </w:p>
    <w:p>
      <w:pPr>
        <w:pStyle w:val="style0"/>
        <w:rPr/>
      </w:pPr>
      <w:r>
        <w:t>self.year = year</w:t>
      </w:r>
    </w:p>
    <w:p>
      <w:pPr>
        <w:pStyle w:val="style0"/>
        <w:rPr/>
      </w:pPr>
      <w:r>
        <w:t>self.month = month</w:t>
      </w:r>
    </w:p>
    <w:p>
      <w:pPr>
        <w:pStyle w:val="style0"/>
        <w:rPr/>
      </w:pPr>
      <w:r>
        <w:t>self.day = day</w:t>
      </w:r>
    </w:p>
    <w:p>
      <w:pPr>
        <w:pStyle w:val="style0"/>
        <w:rPr/>
      </w:pPr>
    </w:p>
    <w:p>
      <w:pPr>
        <w:pStyle w:val="style0"/>
        <w:rPr/>
      </w:pPr>
      <w:r>
        <w:t>@classmethod</w:t>
      </w:r>
    </w:p>
    <w:p>
      <w:pPr>
        <w:pStyle w:val="style0"/>
        <w:rPr/>
      </w:pPr>
      <w:r>
        <w:t>def from_string(cls, date_string):</w:t>
      </w:r>
    </w:p>
    <w:p>
      <w:pPr>
        <w:pStyle w:val="style0"/>
        <w:rPr/>
      </w:pPr>
      <w:r>
        <w:t>year, month, day = map(int, date_string.split('-'))</w:t>
      </w:r>
    </w:p>
    <w:p>
      <w:pPr>
        <w:pStyle w:val="style0"/>
        <w:rPr/>
      </w:pPr>
      <w:r>
        <w:t>return cls(year, month, day)</w:t>
      </w:r>
    </w:p>
    <w:p>
      <w:pPr>
        <w:pStyle w:val="style0"/>
        <w:rPr/>
      </w:pPr>
    </w:p>
    <w:p>
      <w:pPr>
        <w:pStyle w:val="style0"/>
        <w:rPr/>
      </w:pPr>
      <w:r>
        <w:t>d1 = Date(2024, 3, 15)              # Normal constructor</w:t>
      </w:r>
    </w:p>
    <w:p>
      <w:pPr>
        <w:pStyle w:val="style0"/>
        <w:rPr/>
      </w:pPr>
      <w:r>
        <w:t>d2 = Date.from_string("2024-03-15") # Alternative constructor</w:t>
      </w:r>
    </w:p>
    <w:p>
      <w:pPr>
        <w:pStyle w:val="style3"/>
        <w:rPr/>
      </w:pPr>
      <w:r>
        <w:t>Destructors — `__del__`</w:t>
      </w:r>
    </w:p>
    <w:p>
      <w:pPr>
        <w:pStyle w:val="style0"/>
        <w:rPr/>
      </w:pPr>
      <w:r>
        <w:t xml:space="preserve">A destructor is called </w:t>
      </w:r>
      <w:r>
        <w:rPr>
          <w:b/>
        </w:rPr>
        <w:t>when an object is about to be deleted</w:t>
      </w:r>
      <w:r>
        <w:t xml:space="preserve"> (when Python cleans it up from memory).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class Employee:</w:t>
      </w:r>
    </w:p>
    <w:p>
      <w:pPr>
        <w:pStyle w:val="style0"/>
        <w:rPr/>
      </w:pPr>
      <w:r>
        <w:t>def __init__(self, name):</w:t>
      </w:r>
    </w:p>
    <w:p>
      <w:pPr>
        <w:pStyle w:val="style0"/>
        <w:rPr/>
      </w:pPr>
      <w:r>
        <w:t>self.name = name</w:t>
      </w:r>
    </w:p>
    <w:p>
      <w:pPr>
        <w:pStyle w:val="style0"/>
        <w:rPr/>
      </w:pPr>
      <w:r>
        <w:t>print(f"Employee {name} created")</w:t>
      </w:r>
    </w:p>
    <w:p>
      <w:pPr>
        <w:pStyle w:val="style0"/>
        <w:rPr/>
      </w:pPr>
    </w:p>
    <w:p>
      <w:pPr>
        <w:pStyle w:val="style0"/>
        <w:rPr/>
      </w:pPr>
      <w:r>
        <w:t>def __del__(self):</w:t>
      </w:r>
    </w:p>
    <w:p>
      <w:pPr>
        <w:pStyle w:val="style0"/>
        <w:rPr/>
      </w:pPr>
      <w:r>
        <w:t>print(f"Employee {self.name} removed from memory")</w:t>
      </w:r>
    </w:p>
    <w:p>
      <w:pPr>
        <w:pStyle w:val="style0"/>
        <w:rPr/>
      </w:pPr>
    </w:p>
    <w:p>
      <w:pPr>
        <w:pStyle w:val="style0"/>
        <w:rPr/>
      </w:pPr>
      <w:r>
        <w:rPr>
          <w:b/>
        </w:rPr>
        <w:t>When is `__del__` called?</w:t>
      </w:r>
    </w:p>
    <w:p>
      <w:pPr>
        <w:pStyle w:val="style179"/>
        <w:rPr/>
      </w:pPr>
      <w:r>
        <w:t>When you use `del object`</w:t>
      </w:r>
    </w:p>
    <w:p>
      <w:pPr>
        <w:pStyle w:val="style179"/>
        <w:rPr/>
      </w:pPr>
      <w:r>
        <w:t>When the object has no more references</w:t>
      </w:r>
    </w:p>
    <w:p>
      <w:pPr>
        <w:pStyle w:val="style179"/>
        <w:rPr/>
      </w:pPr>
      <w:r>
        <w:t>When the program ends</w:t>
      </w:r>
    </w:p>
    <w:p>
      <w:pPr>
        <w:pStyle w:val="style0"/>
        <w:rPr/>
      </w:pPr>
      <w:r>
        <w:t xml:space="preserve"> </w:t>
      </w:r>
      <w:r>
        <w:rPr>
          <w:b/>
        </w:rPr>
        <w:t>Important:</w:t>
      </w:r>
      <w:r>
        <w:t xml:space="preserve"> `__del__` is </w:t>
      </w:r>
      <w:r>
        <w:rPr>
          <w:b/>
        </w:rPr>
        <w:t>not guaranteed</w:t>
      </w:r>
      <w:r>
        <w:t xml:space="preserve"> to run at a specific time. For resource cleanup (files, connections), use </w:t>
      </w:r>
      <w:r>
        <w:rPr>
          <w:b/>
        </w:rPr>
        <w:t>context managers</w:t>
      </w:r>
      <w:r>
        <w:t xml:space="preserve"> (`with` statement) instead.</w:t>
      </w:r>
    </w:p>
    <w:p>
      <w:pPr>
        <w:pStyle w:val="style0"/>
        <w:rPr/>
      </w:pPr>
    </w:p>
    <w:p>
      <w:pPr>
        <w:pStyle w:val="style3"/>
        <w:rPr/>
      </w:pPr>
      <w:r>
        <w:t>Better Alternative: Context Managers</w:t>
      </w:r>
    </w:p>
    <w:p>
      <w:pPr>
        <w:pStyle w:val="style0"/>
        <w:rPr/>
      </w:pPr>
      <w:r>
        <w:t>python</w:t>
      </w:r>
    </w:p>
    <w:p>
      <w:pPr>
        <w:pStyle w:val="style0"/>
        <w:rPr/>
      </w:pPr>
      <w:r>
        <w:t>with open('file.txt') as f:</w:t>
      </w:r>
    </w:p>
    <w:p>
      <w:pPr>
        <w:pStyle w:val="style0"/>
        <w:rPr/>
      </w:pPr>
      <w:r>
        <w:t>content = f.read()</w:t>
      </w:r>
    </w:p>
    <w:p>
      <w:pPr>
        <w:pStyle w:val="style0"/>
        <w:rPr/>
      </w:pPr>
      <w:r>
        <w:t>File is automatically closed here — no __del__ needed!</w:t>
      </w:r>
    </w:p>
    <w:p>
      <w:pPr>
        <w:pStyle w:val="style3"/>
        <w:rPr/>
      </w:pPr>
      <w:r>
        <w:t>The Full Object Lifecycle</w:t>
      </w:r>
    </w:p>
    <w:p>
      <w:pPr>
        <w:pStyle w:val="style0"/>
        <w:rPr/>
      </w:pPr>
    </w:p>
    <w:p>
      <w:pPr>
        <w:pStyle w:val="style179"/>
        <w:rPr/>
      </w:pPr>
      <w:r>
        <w:t xml:space="preserve">1. </w:t>
      </w:r>
      <w:r>
        <w:t>Create  →  __new__() allocates memory</w:t>
      </w:r>
    </w:p>
    <w:p>
      <w:pPr>
        <w:pStyle w:val="style179"/>
        <w:rPr/>
      </w:pPr>
      <w:r>
        <w:t xml:space="preserve">2. </w:t>
      </w:r>
      <w:r>
        <w:t>Initialise  →  __init__() sets attributes</w:t>
      </w:r>
    </w:p>
    <w:p>
      <w:pPr>
        <w:pStyle w:val="style179"/>
        <w:rPr/>
      </w:pPr>
      <w:r>
        <w:t xml:space="preserve">3. </w:t>
      </w:r>
      <w:r>
        <w:t>Use  →  call methods, read/write attributes</w:t>
      </w:r>
    </w:p>
    <w:p>
      <w:pPr>
        <w:pStyle w:val="style179"/>
        <w:rPr/>
      </w:pPr>
      <w:r>
        <w:t xml:space="preserve">4. </w:t>
      </w:r>
      <w:r>
        <w:t>Delete  →  del obj (or goes out of scope)</w:t>
      </w:r>
    </w:p>
    <w:p>
      <w:pPr>
        <w:pStyle w:val="style179"/>
        <w:rPr/>
      </w:pPr>
      <w:r>
        <w:t xml:space="preserve">5. </w:t>
      </w:r>
      <w:r>
        <w:t>Garbage Collect  →  Python frees the memory</w:t>
      </w:r>
    </w:p>
    <w:p>
      <w:pPr>
        <w:pStyle w:val="style179"/>
        <w:rPr/>
      </w:pPr>
      <w:r>
        <w:t xml:space="preserve">6. </w:t>
      </w:r>
      <w:r>
        <w:t>Destroy  →  __del__() called (if defined</w:t>
      </w:r>
      <w:r>
        <w:rPr>
          <w:lang w:val="en-US"/>
        </w:rPr>
        <w:t>)</w:t>
      </w:r>
    </w:p>
    <w:p>
      <w:pPr>
        <w:pStyle w:val="style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N/B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Keep __init__ simple → Don’t put too much work inside it. Just set up the object.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Use default values → Give some inputs default values so the class is easier to use.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Avoid [] or {} as defaults → They can cause strange bugs. Use None instead.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Check inputs → Make sure the values given are correct before using them.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Use @classmethod for extra constructors → Create different ways to make objects in a clean way.</w:t>
      </w:r>
    </w:p>
    <w:p>
      <w:pPr>
        <w:pStyle w:val="style179"/>
        <w:numPr>
          <w:ilvl w:val="0"/>
          <w:numId w:val="14"/>
        </w:numPr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Don’t use __del__ for cleanup → Use with (context manager) so things close properly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8F63323D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40"/>
    </w:pPr>
    <w:rPr>
      <w:rFonts w:ascii="Calibri" w:hAnsi="Calibri"/>
      <w:color w:val="333333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426e750-3cf0-4310-89a9-93786193f7e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33f4c44-7866-4f70-b395-78b8ca4b245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240"/>
      <w:outlineLvl w:val="0"/>
    </w:pPr>
    <w:rPr>
      <w:rFonts w:ascii="Calibri" w:cs="宋体" w:eastAsia="ＭＳ ゴシック" w:hAnsi="Calibri"/>
      <w:b/>
      <w:bCs/>
      <w:color w:val="2c3e50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360" w:after="160"/>
      <w:outlineLvl w:val="1"/>
    </w:pPr>
    <w:rPr>
      <w:rFonts w:ascii="Calibri" w:cs="宋体" w:eastAsia="ＭＳ ゴシック" w:hAnsi="Calibri"/>
      <w:b/>
      <w:bCs/>
      <w:color w:val="34495e"/>
      <w:sz w:val="28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40" w:after="120"/>
      <w:outlineLvl w:val="2"/>
    </w:pPr>
    <w:rPr>
      <w:rFonts w:ascii="Calibri" w:cs="宋体" w:eastAsia="ＭＳ ゴシック" w:hAnsi="Calibri"/>
      <w:b/>
      <w:bCs/>
      <w:color w:val="34495e"/>
      <w:sz w:val="24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ab567db-15b6-4c32-9204-99cfc71ba79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30540a6-2ccb-4b80-aa0b-75720b99313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016f2f7-61b2-44d6-bee0-7de83105c9b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before="960" w:after="480" w:lineRule="auto" w:line="240"/>
      <w:jc w:val="center"/>
      <w:contextualSpacing/>
    </w:pPr>
    <w:rPr>
      <w:rFonts w:ascii="Calibri" w:cs="宋体" w:eastAsia="ＭＳ ゴシック" w:hAnsi="Calibri"/>
      <w:b/>
      <w:color w:val="2c3e50"/>
      <w:spacing w:val="5"/>
      <w:kern w:val="28"/>
      <w:sz w:val="52"/>
      <w:szCs w:val="52"/>
    </w:rPr>
  </w:style>
  <w:style w:type="character" w:customStyle="1" w:styleId="style4102">
    <w:name w:val="Title Char_e05f0fdc-8dc2-476e-a6ab-3aa4426087f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>
      <w:rFonts w:ascii="Calibri" w:hAnsi="Calibri"/>
      <w:color w:val="333333"/>
      <w:sz w:val="22"/>
    </w:rPr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42ad6d6-9e17-4598-bbe5-3c394d127d2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310cc65-aecc-47dd-9dce-1456abd601e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1ce5458-3025-4732-a03a-ac04a6d60ee8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bfda115-04ea-4bc4-9081-fbda3f306e5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c10379d-44b1-476c-b7a3-51537f8b544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16701bc-93c7-484e-9c9c-620f81378176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b45feb3-b638-46f7-8bb5-c7d023707a9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40d19fa-d989-48df-9d55-6286e3ef917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Book Subtitle"/>
    <w:next w:val="style4116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style4117">
    <w:name w:val="Image Caption"/>
    <w:next w:val="style4117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style4118">
    <w:name w:val="Book Quote"/>
    <w:next w:val="style4118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1500</Words>
  <Pages>1</Pages>
  <Characters>8179</Characters>
  <Application>WPS Office</Application>
  <DocSecurity>0</DocSecurity>
  <Paragraphs>294</Paragraphs>
  <ScaleCrop>false</ScaleCrop>
  <LinksUpToDate>false</LinksUpToDate>
  <CharactersWithSpaces>9608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itel A665L</lastModifiedBy>
  <dcterms:modified xsi:type="dcterms:W3CDTF">2026-03-20T14:35:38Z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2dd5cfc7e7c24610a3e84fa5750a9014</vt:lpwstr>
  </property>
</Properties>
</file>